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C92" w:rsidRDefault="00067C92" w:rsidP="00067C92">
      <w:r>
        <w:t xml:space="preserve">import </w:t>
      </w:r>
      <w:proofErr w:type="spellStart"/>
      <w:r>
        <w:t>os</w:t>
      </w:r>
      <w:proofErr w:type="spellEnd"/>
    </w:p>
    <w:p w:rsidR="00067C92" w:rsidRDefault="00067C92" w:rsidP="00067C92">
      <w:r>
        <w:t>import re</w:t>
      </w:r>
    </w:p>
    <w:p w:rsidR="00067C92" w:rsidRDefault="00067C92" w:rsidP="00067C92">
      <w:r>
        <w:t>import sqlite3</w:t>
      </w:r>
    </w:p>
    <w:p w:rsidR="00067C92" w:rsidRDefault="00067C92" w:rsidP="00067C92">
      <w:r>
        <w:t xml:space="preserve">import </w:t>
      </w:r>
      <w:proofErr w:type="spellStart"/>
      <w:r>
        <w:t>datetime</w:t>
      </w:r>
      <w:proofErr w:type="spellEnd"/>
    </w:p>
    <w:p w:rsidR="00067C92" w:rsidRDefault="00067C92" w:rsidP="00067C92">
      <w:r>
        <w:t xml:space="preserve">from flask import Flask, </w:t>
      </w:r>
      <w:proofErr w:type="spellStart"/>
      <w:r>
        <w:t>render_template_string</w:t>
      </w:r>
      <w:proofErr w:type="spellEnd"/>
      <w:r>
        <w:t xml:space="preserve">, request, </w:t>
      </w:r>
      <w:proofErr w:type="spellStart"/>
      <w:r>
        <w:t>jsonify</w:t>
      </w:r>
      <w:proofErr w:type="spellEnd"/>
      <w:r>
        <w:t>, session</w:t>
      </w:r>
    </w:p>
    <w:p w:rsidR="00067C92" w:rsidRDefault="00067C92" w:rsidP="00067C92"/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>
      <w:r>
        <w:t># 1. DATABASE CONFIGURATION &amp; ENVIRONMENT INITIALIZATION</w:t>
      </w:r>
    </w:p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>
      <w:r>
        <w:t>DATABASE = '</w:t>
      </w:r>
      <w:proofErr w:type="spellStart"/>
      <w:r>
        <w:t>eventarena.db</w:t>
      </w:r>
      <w:proofErr w:type="spellEnd"/>
      <w:r>
        <w:t>'</w:t>
      </w:r>
    </w:p>
    <w:p w:rsidR="00067C92" w:rsidRDefault="00067C92" w:rsidP="00067C92"/>
    <w:p w:rsidR="00067C92" w:rsidRDefault="00067C92" w:rsidP="00067C92">
      <w:r>
        <w:t>app = Flask(__name__)</w:t>
      </w:r>
    </w:p>
    <w:p w:rsidR="00067C92" w:rsidRDefault="00067C92" w:rsidP="00067C92">
      <w:r>
        <w:t># Secure secret session key configuration for conversational tracking variables</w:t>
      </w:r>
    </w:p>
    <w:p w:rsidR="00067C92" w:rsidRDefault="00067C92" w:rsidP="00067C92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('SECRET_KEY', 'eventarena-secure-rubric-token-2026')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):</w:t>
      </w:r>
    </w:p>
    <w:p w:rsidR="00067C92" w:rsidRDefault="00067C92" w:rsidP="00067C92">
      <w:r>
        <w:t xml:space="preserve">    conn = sqlite3.connect(DATABASE)</w:t>
      </w:r>
    </w:p>
    <w:p w:rsidR="00067C92" w:rsidRDefault="00067C92" w:rsidP="00067C92">
      <w:r>
        <w:t xml:space="preserve">    </w:t>
      </w:r>
      <w:proofErr w:type="spellStart"/>
      <w:r>
        <w:t>conn.row_factory</w:t>
      </w:r>
      <w:proofErr w:type="spellEnd"/>
      <w:r>
        <w:t xml:space="preserve"> = sqlite3.Row</w:t>
      </w:r>
    </w:p>
    <w:p w:rsidR="00067C92" w:rsidRDefault="00067C92" w:rsidP="00067C92">
      <w:r>
        <w:t xml:space="preserve">    return conn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:rsidR="00067C92" w:rsidRDefault="00067C92" w:rsidP="00067C92">
      <w:r>
        <w:t xml:space="preserve">    """Initializes the database safely with production sample records."""</w:t>
      </w:r>
    </w:p>
    <w:p w:rsidR="00067C92" w:rsidRDefault="00067C92" w:rsidP="00067C92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067C92" w:rsidRDefault="00067C92" w:rsidP="00067C92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:rsidR="00067C92" w:rsidRDefault="00067C92" w:rsidP="00067C92">
      <w:r>
        <w:t xml:space="preserve">        CREATE TABLE IF NOT EXISTS events (</w:t>
      </w:r>
    </w:p>
    <w:p w:rsidR="00067C92" w:rsidRDefault="00067C92" w:rsidP="00067C92">
      <w:r>
        <w:t xml:space="preserve">            id INTEGER PRIMARY KEY AUTOINCREMENT,</w:t>
      </w:r>
    </w:p>
    <w:p w:rsidR="00067C92" w:rsidRDefault="00067C92" w:rsidP="00067C92">
      <w:r>
        <w:t xml:space="preserve">            title TEXT NOT NULL,</w:t>
      </w:r>
    </w:p>
    <w:p w:rsidR="00067C92" w:rsidRDefault="00067C92" w:rsidP="00067C92">
      <w:r>
        <w:t xml:space="preserve">            category TEXT NOT NULL,</w:t>
      </w:r>
    </w:p>
    <w:p w:rsidR="00067C92" w:rsidRDefault="00067C92" w:rsidP="00067C92">
      <w:r>
        <w:t xml:space="preserve">            date TEXT NOT NULL,</w:t>
      </w:r>
    </w:p>
    <w:p w:rsidR="00067C92" w:rsidRDefault="00067C92" w:rsidP="00067C92">
      <w:r>
        <w:t xml:space="preserve">            time TEXT NOT NULL,</w:t>
      </w:r>
    </w:p>
    <w:p w:rsidR="00067C92" w:rsidRDefault="00067C92" w:rsidP="00067C92">
      <w:r>
        <w:t xml:space="preserve">            venue TEXT NOT NULL,</w:t>
      </w:r>
    </w:p>
    <w:p w:rsidR="00067C92" w:rsidRDefault="00067C92" w:rsidP="00067C92">
      <w:r>
        <w:t xml:space="preserve">            price REAL NOT NULL,</w:t>
      </w:r>
    </w:p>
    <w:p w:rsidR="00067C92" w:rsidRDefault="00067C92" w:rsidP="00067C92">
      <w:r>
        <w:t xml:space="preserve">            description TEXT NOT NULL,</w:t>
      </w:r>
    </w:p>
    <w:p w:rsidR="00067C92" w:rsidRDefault="00067C92" w:rsidP="00067C92">
      <w:r>
        <w:t xml:space="preserve">            </w:t>
      </w:r>
      <w:proofErr w:type="spellStart"/>
      <w:r>
        <w:t>image_url</w:t>
      </w:r>
      <w:proofErr w:type="spellEnd"/>
      <w:r>
        <w:t xml:space="preserve"> TEXT NOT NULL</w:t>
      </w:r>
    </w:p>
    <w:p w:rsidR="00067C92" w:rsidRDefault="00067C92" w:rsidP="00067C92">
      <w:r>
        <w:t xml:space="preserve">        )</w:t>
      </w:r>
    </w:p>
    <w:p w:rsidR="00067C92" w:rsidRDefault="00067C92" w:rsidP="00067C92">
      <w:r>
        <w:t xml:space="preserve">    ''')</w:t>
      </w:r>
    </w:p>
    <w:p w:rsidR="00067C92" w:rsidRDefault="00067C92" w:rsidP="00067C92">
      <w:r>
        <w:t xml:space="preserve">    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('SELECT COUNT(*) FROM events')</w:t>
      </w:r>
    </w:p>
    <w:p w:rsidR="00067C92" w:rsidRDefault="00067C92" w:rsidP="00067C92">
      <w:r>
        <w:t xml:space="preserve">    if </w:t>
      </w:r>
      <w:proofErr w:type="spellStart"/>
      <w:proofErr w:type="gramStart"/>
      <w:r>
        <w:t>cursor.fetchone</w:t>
      </w:r>
      <w:proofErr w:type="spellEnd"/>
      <w:proofErr w:type="gramEnd"/>
      <w:r>
        <w:t>() == 0:</w:t>
      </w:r>
    </w:p>
    <w:p w:rsidR="00067C92" w:rsidRDefault="00067C92" w:rsidP="00067C92">
      <w:r>
        <w:t xml:space="preserve">        </w:t>
      </w:r>
      <w:proofErr w:type="spellStart"/>
      <w:r>
        <w:t>demo_events</w:t>
      </w:r>
      <w:proofErr w:type="spellEnd"/>
      <w:r>
        <w:t xml:space="preserve"> = [</w:t>
      </w:r>
    </w:p>
    <w:p w:rsidR="00067C92" w:rsidRDefault="00067C92" w:rsidP="00067C92">
      <w:r>
        <w:t xml:space="preserve">            ("UEFA Champions League: Madrid vs Manchester", "Sports", "2026-11-15", "21:00", "Santiago </w:t>
      </w:r>
      <w:proofErr w:type="spellStart"/>
      <w:r>
        <w:t>Bernabéu</w:t>
      </w:r>
      <w:proofErr w:type="spellEnd"/>
      <w:r>
        <w:t xml:space="preserve"> Stadium", 120.00, "Experience the ultimate club football clash live under the lights.", "https://unsplash.com"),</w:t>
      </w:r>
    </w:p>
    <w:p w:rsidR="00067C92" w:rsidRDefault="00067C92" w:rsidP="00067C92">
      <w:r>
        <w:t xml:space="preserve">            ("Rock Legends World Tour", "Concerts", "2026-11-20", "19:30", "Arena Metropolis", 85.00, "The iconic rock ensemble returns for a definitive greatest hits live experience.", "https://unsplash.com"),</w:t>
      </w:r>
    </w:p>
    <w:p w:rsidR="00067C92" w:rsidRDefault="00067C92" w:rsidP="00067C92">
      <w:r>
        <w:lastRenderedPageBreak/>
        <w:t xml:space="preserve">            ("Neon Horizon Electronic Music Festival", "Festivals", "2026-12-05", "16:00", "Sunset Beach Park", 45.00, "Dance from day until dawn with absolute pioneers of the electronic music space.", "https://unsplash.com"),</w:t>
      </w:r>
    </w:p>
    <w:p w:rsidR="00067C92" w:rsidRDefault="00067C92" w:rsidP="00067C92">
      <w:r>
        <w:t xml:space="preserve">            ("Grand Slam Tennis Finals", "Sports", "2026-11-18", "14:00", "National Tennis Arena", 150.00, "Watch history unfold as the world's top two seeded players face off.", "https://unsplash.com"),</w:t>
      </w:r>
    </w:p>
    <w:p w:rsidR="00067C92" w:rsidRDefault="00067C92" w:rsidP="00067C92">
      <w:r>
        <w:t xml:space="preserve">            ("Acoustic Evening with Symphony Strings", "Concerts", "2026-12-12", "20:00", "Royal Concert Hall", 35.00, "A soothing, intimate performance featuring orchestral masterworks.", "https://unsplash.com")</w:t>
      </w:r>
    </w:p>
    <w:p w:rsidR="00067C92" w:rsidRDefault="00067C92" w:rsidP="00067C92">
      <w:r>
        <w:t xml:space="preserve">        ]</w:t>
      </w:r>
    </w:p>
    <w:p w:rsidR="00067C92" w:rsidRDefault="00067C92" w:rsidP="00067C92">
      <w:r>
        <w:t xml:space="preserve">        </w:t>
      </w:r>
      <w:proofErr w:type="spellStart"/>
      <w:proofErr w:type="gramStart"/>
      <w:r>
        <w:t>cursor.executemany</w:t>
      </w:r>
      <w:proofErr w:type="spellEnd"/>
      <w:proofErr w:type="gramEnd"/>
      <w:r>
        <w:t xml:space="preserve">('INSERT INTO events (title, category, date, time, venue, price, description, </w:t>
      </w:r>
      <w:proofErr w:type="spellStart"/>
      <w:r>
        <w:t>image_url</w:t>
      </w:r>
      <w:proofErr w:type="spellEnd"/>
      <w:r>
        <w:t xml:space="preserve">) VALUES (?, ?, ?, ?, ?, ?, ?, ?)', </w:t>
      </w:r>
      <w:proofErr w:type="spellStart"/>
      <w:r>
        <w:t>demo_events</w:t>
      </w:r>
      <w:proofErr w:type="spellEnd"/>
      <w:r>
        <w:t>)</w:t>
      </w:r>
    </w:p>
    <w:p w:rsidR="00067C92" w:rsidRDefault="00067C92" w:rsidP="00067C92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067C92" w:rsidRDefault="00067C92" w:rsidP="00067C92"/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>
      <w:r>
        <w:t># 2. CHATBOT PROCESSING ENGINE: TEXT NORMALIZATION &amp; HANDLERS</w:t>
      </w:r>
    </w:p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normalize_text</w:t>
      </w:r>
      <w:proofErr w:type="spellEnd"/>
      <w:r>
        <w:t>(text):</w:t>
      </w:r>
    </w:p>
    <w:p w:rsidR="00067C92" w:rsidRDefault="00067C92" w:rsidP="00067C92">
      <w:r>
        <w:t xml:space="preserve">    """Normalizes input by managing casing, punctuation, and structural variants."""</w:t>
      </w:r>
    </w:p>
    <w:p w:rsidR="00067C92" w:rsidRDefault="00067C92" w:rsidP="00067C92"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().strip()</w:t>
      </w:r>
    </w:p>
    <w:p w:rsidR="00067C92" w:rsidRDefault="00067C92" w:rsidP="00067C92">
      <w:r>
        <w:t xml:space="preserve">    text = </w:t>
      </w:r>
      <w:proofErr w:type="spellStart"/>
      <w:r>
        <w:t>re.sub</w:t>
      </w:r>
      <w:proofErr w:type="spellEnd"/>
      <w:r>
        <w:t>(r'[</w:t>
      </w:r>
      <w:proofErr w:type="gramStart"/>
      <w:r>
        <w:t>.,\</w:t>
      </w:r>
      <w:proofErr w:type="gramEnd"/>
      <w:r>
        <w:t>/#!$%\^&amp;\*;:{}=\-_`~()?]', '', text)</w:t>
      </w:r>
    </w:p>
    <w:p w:rsidR="00067C92" w:rsidRDefault="00067C92" w:rsidP="00067C92">
      <w:r>
        <w:t xml:space="preserve">    text = </w:t>
      </w:r>
      <w:proofErr w:type="spellStart"/>
      <w:r>
        <w:t>re.sub</w:t>
      </w:r>
      <w:proofErr w:type="spellEnd"/>
      <w:r>
        <w:t>(r'\b(</w:t>
      </w:r>
      <w:proofErr w:type="spellStart"/>
      <w:r>
        <w:t>concerts|gig|show|gigs|</w:t>
      </w:r>
      <w:proofErr w:type="gramStart"/>
      <w:r>
        <w:t>livemusic</w:t>
      </w:r>
      <w:proofErr w:type="spellEnd"/>
      <w:r>
        <w:t>)\</w:t>
      </w:r>
      <w:proofErr w:type="gramEnd"/>
      <w:r>
        <w:t>b', 'concert', text)</w:t>
      </w:r>
    </w:p>
    <w:p w:rsidR="00067C92" w:rsidRDefault="00067C92" w:rsidP="00067C92">
      <w:r>
        <w:t xml:space="preserve">    text = re.sub(r'\b(matches|game|games|football|soccer|tennis|</w:t>
      </w:r>
      <w:proofErr w:type="gramStart"/>
      <w:r>
        <w:t>fixtures)\</w:t>
      </w:r>
      <w:proofErr w:type="gramEnd"/>
      <w:r>
        <w:t>b', 'sport', text)</w:t>
      </w:r>
    </w:p>
    <w:p w:rsidR="00067C92" w:rsidRDefault="00067C92" w:rsidP="00067C92">
      <w:r>
        <w:t xml:space="preserve">    text = </w:t>
      </w:r>
      <w:proofErr w:type="spellStart"/>
      <w:r>
        <w:t>re.sub</w:t>
      </w:r>
      <w:proofErr w:type="spellEnd"/>
      <w:r>
        <w:t>(r'\b(</w:t>
      </w:r>
      <w:proofErr w:type="spellStart"/>
      <w:r>
        <w:t>festivals|raves|</w:t>
      </w:r>
      <w:proofErr w:type="gramStart"/>
      <w:r>
        <w:t>party</w:t>
      </w:r>
      <w:proofErr w:type="spellEnd"/>
      <w:r>
        <w:t>)\</w:t>
      </w:r>
      <w:proofErr w:type="gramEnd"/>
      <w:r>
        <w:t>b', 'festival', text)</w:t>
      </w:r>
    </w:p>
    <w:p w:rsidR="00067C92" w:rsidRDefault="00067C92" w:rsidP="00067C92">
      <w:r>
        <w:t xml:space="preserve">    text = </w:t>
      </w:r>
      <w:proofErr w:type="spellStart"/>
      <w:r>
        <w:t>re.sub</w:t>
      </w:r>
      <w:proofErr w:type="spellEnd"/>
      <w:r>
        <w:t>(r'\b(</w:t>
      </w:r>
      <w:proofErr w:type="spellStart"/>
      <w:r>
        <w:t>cheap|affordable|budget|</w:t>
      </w:r>
      <w:proofErr w:type="gramStart"/>
      <w:r>
        <w:t>lowcost</w:t>
      </w:r>
      <w:proofErr w:type="spellEnd"/>
      <w:r>
        <w:t>)\</w:t>
      </w:r>
      <w:proofErr w:type="gramEnd"/>
      <w:r>
        <w:t>b', 'cheap', text)</w:t>
      </w:r>
    </w:p>
    <w:p w:rsidR="00067C92" w:rsidRDefault="00067C92" w:rsidP="00067C92">
      <w:r>
        <w:t xml:space="preserve">    return text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</w:t>
      </w:r>
      <w:proofErr w:type="gramStart"/>
      <w:r>
        <w:t>greeting</w:t>
      </w:r>
      <w:proofErr w:type="spellEnd"/>
      <w:r>
        <w:t>(</w:t>
      </w:r>
      <w:proofErr w:type="spellStart"/>
      <w:proofErr w:type="gramEnd"/>
      <w:r>
        <w:t>cleaned_msg</w:t>
      </w:r>
      <w:proofErr w:type="spellEnd"/>
      <w:r>
        <w:t>, conn):</w:t>
      </w:r>
    </w:p>
    <w:p w:rsidR="00067C92" w:rsidRDefault="00067C92" w:rsidP="00067C92">
      <w:r>
        <w:t xml:space="preserve">    return "Hello there! Welcome to </w:t>
      </w:r>
      <w:proofErr w:type="spellStart"/>
      <w:r>
        <w:t>EventArena's</w:t>
      </w:r>
      <w:proofErr w:type="spellEnd"/>
      <w:r>
        <w:t xml:space="preserve"> Discovery Engine. </w:t>
      </w:r>
      <w:r>
        <w:rPr>
          <w:rFonts w:ascii="Segoe UI Symbol" w:hAnsi="Segoe UI Symbol" w:cs="Segoe UI Symbol"/>
        </w:rPr>
        <w:t>🏟</w:t>
      </w:r>
      <w:r>
        <w:t>️ How can I help guide your browsing session today?"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</w:t>
      </w:r>
      <w:proofErr w:type="gramStart"/>
      <w:r>
        <w:t>help</w:t>
      </w:r>
      <w:proofErr w:type="spellEnd"/>
      <w:r>
        <w:t>(</w:t>
      </w:r>
      <w:proofErr w:type="spellStart"/>
      <w:proofErr w:type="gramEnd"/>
      <w:r>
        <w:t>cleaned_msg</w:t>
      </w:r>
      <w:proofErr w:type="spellEnd"/>
      <w:r>
        <w:t>, conn):</w:t>
      </w:r>
    </w:p>
    <w:p w:rsidR="00067C92" w:rsidRDefault="00067C92" w:rsidP="00067C92">
      <w:r>
        <w:t xml:space="preserve">    return ("I can help you browse events dynamically! Try asking me things like:&lt;</w:t>
      </w:r>
      <w:proofErr w:type="spellStart"/>
      <w:r>
        <w:t>br</w:t>
      </w:r>
      <w:proofErr w:type="spellEnd"/>
      <w:r>
        <w:t>&gt;"</w:t>
      </w:r>
    </w:p>
    <w:p w:rsidR="00067C92" w:rsidRDefault="00067C92" w:rsidP="00067C92">
      <w:r>
        <w:t xml:space="preserve">            "• &lt;code&gt;Show concerts&lt;/code&gt;&lt;</w:t>
      </w:r>
      <w:proofErr w:type="spellStart"/>
      <w:r>
        <w:t>br</w:t>
      </w:r>
      <w:proofErr w:type="spellEnd"/>
      <w:r>
        <w:t>&gt;"</w:t>
      </w:r>
    </w:p>
    <w:p w:rsidR="00067C92" w:rsidRDefault="00067C92" w:rsidP="00067C92">
      <w:r>
        <w:t xml:space="preserve">            "• &lt;code&gt;Find football matches&lt;/code&gt;&lt;</w:t>
      </w:r>
      <w:proofErr w:type="spellStart"/>
      <w:r>
        <w:t>br</w:t>
      </w:r>
      <w:proofErr w:type="spellEnd"/>
      <w:r>
        <w:t>&gt;"</w:t>
      </w:r>
    </w:p>
    <w:p w:rsidR="00067C92" w:rsidRDefault="00067C92" w:rsidP="00067C92">
      <w:r>
        <w:t xml:space="preserve">            "• &lt;code&gt;Find cheap events&lt;/code&gt;&lt;</w:t>
      </w:r>
      <w:proofErr w:type="spellStart"/>
      <w:r>
        <w:t>br</w:t>
      </w:r>
      <w:proofErr w:type="spellEnd"/>
      <w:r>
        <w:t>&gt;"</w:t>
      </w:r>
    </w:p>
    <w:p w:rsidR="00067C92" w:rsidRDefault="00067C92" w:rsidP="00067C92">
      <w:r>
        <w:t xml:space="preserve">            "• Type &lt;code&gt;exit&lt;/code&gt; at any moment to close our conversation track.")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</w:t>
      </w:r>
      <w:proofErr w:type="gramStart"/>
      <w:r>
        <w:t>sports</w:t>
      </w:r>
      <w:proofErr w:type="spellEnd"/>
      <w:r>
        <w:t>(</w:t>
      </w:r>
      <w:proofErr w:type="spellStart"/>
      <w:proofErr w:type="gramEnd"/>
      <w:r>
        <w:t>cleaned_msg</w:t>
      </w:r>
      <w:proofErr w:type="spellEnd"/>
      <w:r>
        <w:t>, conn):</w:t>
      </w:r>
    </w:p>
    <w:p w:rsidR="00067C92" w:rsidRDefault="00067C92" w:rsidP="00067C92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id, title, date, venue, price FROM events WHERE category = 'Sports'")</w:t>
      </w:r>
    </w:p>
    <w:p w:rsidR="00067C92" w:rsidRDefault="00067C92" w:rsidP="00067C92">
      <w:r>
        <w:t xml:space="preserve">    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067C92" w:rsidRDefault="00067C92" w:rsidP="00067C92">
      <w:r>
        <w:t xml:space="preserve">    if not rows: </w:t>
      </w:r>
    </w:p>
    <w:p w:rsidR="00067C92" w:rsidRDefault="00067C92" w:rsidP="00067C92">
      <w:r>
        <w:t xml:space="preserve">        return "I couldn't locate active competitive sports matches right now."</w:t>
      </w:r>
    </w:p>
    <w:p w:rsidR="00067C92" w:rsidRDefault="00067C92" w:rsidP="00067C92">
      <w:r>
        <w:t xml:space="preserve">    </w:t>
      </w:r>
      <w:proofErr w:type="spellStart"/>
      <w:r>
        <w:t>resp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🎯</w:t>
      </w:r>
      <w:r>
        <w:t xml:space="preserve"> **Live Sports Matches </w:t>
      </w:r>
      <w:proofErr w:type="gramStart"/>
      <w:r>
        <w:t>Found:*</w:t>
      </w:r>
      <w:proofErr w:type="gramEnd"/>
      <w:r>
        <w:t>*&lt;</w:t>
      </w:r>
      <w:proofErr w:type="spellStart"/>
      <w:r>
        <w:t>br</w:t>
      </w:r>
      <w:proofErr w:type="spellEnd"/>
      <w:r>
        <w:t>&gt;&lt;</w:t>
      </w:r>
      <w:proofErr w:type="spellStart"/>
      <w:r>
        <w:t>ul</w:t>
      </w:r>
      <w:proofErr w:type="spellEnd"/>
      <w:r>
        <w:t xml:space="preserve"> class='chat-list'&gt;"</w:t>
      </w:r>
    </w:p>
    <w:p w:rsidR="00067C92" w:rsidRDefault="00067C92" w:rsidP="00067C92">
      <w:r>
        <w:t xml:space="preserve">    for r in rows:</w:t>
      </w:r>
    </w:p>
    <w:p w:rsidR="00067C92" w:rsidRDefault="00067C92" w:rsidP="00067C92">
      <w:r>
        <w:lastRenderedPageBreak/>
        <w:t xml:space="preserve">        </w:t>
      </w:r>
      <w:proofErr w:type="spellStart"/>
      <w:r>
        <w:t>resp</w:t>
      </w:r>
      <w:proofErr w:type="spellEnd"/>
      <w:r>
        <w:t xml:space="preserve"> += f"&lt;li&gt;&lt;a </w:t>
      </w:r>
      <w:proofErr w:type="spellStart"/>
      <w:r>
        <w:t>href</w:t>
      </w:r>
      <w:proofErr w:type="spellEnd"/>
      <w:r>
        <w:t>='/events/{r['id']}'&gt;&lt;strong&gt;{r['title'</w:t>
      </w:r>
      <w:proofErr w:type="gramStart"/>
      <w:r>
        <w:t>]}&lt;</w:t>
      </w:r>
      <w:proofErr w:type="gramEnd"/>
      <w:r>
        <w:t>/strong&gt;&lt;/a&gt; on {r['date']} at {r['venue']} - ${r['price']:.2f}&lt;/li&gt;"</w:t>
      </w:r>
    </w:p>
    <w:p w:rsidR="00067C92" w:rsidRDefault="00067C92" w:rsidP="00067C92">
      <w:r>
        <w:t xml:space="preserve">    return </w:t>
      </w:r>
      <w:proofErr w:type="spellStart"/>
      <w:r>
        <w:t>resp</w:t>
      </w:r>
      <w:proofErr w:type="spellEnd"/>
      <w:r>
        <w:t xml:space="preserve"> + "&lt;/</w:t>
      </w:r>
      <w:proofErr w:type="spellStart"/>
      <w:r>
        <w:t>ul</w:t>
      </w:r>
      <w:proofErr w:type="spellEnd"/>
      <w:r>
        <w:t>&gt;"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</w:t>
      </w:r>
      <w:proofErr w:type="gramStart"/>
      <w:r>
        <w:t>concerts</w:t>
      </w:r>
      <w:proofErr w:type="spellEnd"/>
      <w:r>
        <w:t>(</w:t>
      </w:r>
      <w:proofErr w:type="spellStart"/>
      <w:proofErr w:type="gramEnd"/>
      <w:r>
        <w:t>cleaned_msg</w:t>
      </w:r>
      <w:proofErr w:type="spellEnd"/>
      <w:r>
        <w:t>, conn):</w:t>
      </w:r>
    </w:p>
    <w:p w:rsidR="00067C92" w:rsidRDefault="00067C92" w:rsidP="00067C92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id, title, date, venue, price FROM events WHERE category = 'Concerts'")</w:t>
      </w:r>
    </w:p>
    <w:p w:rsidR="00067C92" w:rsidRDefault="00067C92" w:rsidP="00067C92">
      <w:r>
        <w:t xml:space="preserve">    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067C92" w:rsidRDefault="00067C92" w:rsidP="00067C92">
      <w:r>
        <w:t xml:space="preserve">    if not rows: </w:t>
      </w:r>
    </w:p>
    <w:p w:rsidR="00067C92" w:rsidRDefault="00067C92" w:rsidP="00067C92">
      <w:r>
        <w:t xml:space="preserve">        return "I can't find active live concerts listed right now."</w:t>
      </w:r>
    </w:p>
    <w:p w:rsidR="00067C92" w:rsidRDefault="00067C92" w:rsidP="00067C92">
      <w:r>
        <w:t xml:space="preserve">    </w:t>
      </w:r>
      <w:proofErr w:type="spellStart"/>
      <w:r>
        <w:t>resp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🎵</w:t>
      </w:r>
      <w:r>
        <w:t xml:space="preserve"> **Live Concert Tour Dates </w:t>
      </w:r>
      <w:proofErr w:type="gramStart"/>
      <w:r>
        <w:t>Located:*</w:t>
      </w:r>
      <w:proofErr w:type="gramEnd"/>
      <w:r>
        <w:t>*&lt;</w:t>
      </w:r>
      <w:proofErr w:type="spellStart"/>
      <w:r>
        <w:t>br</w:t>
      </w:r>
      <w:proofErr w:type="spellEnd"/>
      <w:r>
        <w:t>&gt;&lt;</w:t>
      </w:r>
      <w:proofErr w:type="spellStart"/>
      <w:r>
        <w:t>ul</w:t>
      </w:r>
      <w:proofErr w:type="spellEnd"/>
      <w:r>
        <w:t xml:space="preserve"> class='chat-list'&gt;"</w:t>
      </w:r>
    </w:p>
    <w:p w:rsidR="00067C92" w:rsidRDefault="00067C92" w:rsidP="00067C92">
      <w:r>
        <w:t xml:space="preserve">    for r in rows:</w:t>
      </w:r>
    </w:p>
    <w:p w:rsidR="00067C92" w:rsidRDefault="00067C92" w:rsidP="00067C92">
      <w:r>
        <w:t xml:space="preserve">        </w:t>
      </w:r>
      <w:proofErr w:type="spellStart"/>
      <w:r>
        <w:t>resp</w:t>
      </w:r>
      <w:proofErr w:type="spellEnd"/>
      <w:r>
        <w:t xml:space="preserve"> += f"&lt;li&gt;&lt;a </w:t>
      </w:r>
      <w:proofErr w:type="spellStart"/>
      <w:r>
        <w:t>href</w:t>
      </w:r>
      <w:proofErr w:type="spellEnd"/>
      <w:r>
        <w:t>='/events/{r['id']}'&gt;&lt;strong&gt;{r['title'</w:t>
      </w:r>
      <w:proofErr w:type="gramStart"/>
      <w:r>
        <w:t>]}&lt;</w:t>
      </w:r>
      <w:proofErr w:type="gramEnd"/>
      <w:r>
        <w:t>/strong&gt;&lt;/a&gt; Scheduled: {r['date']} ({r['venue']}) - ${r['price']:.2f}&lt;/li&gt;"</w:t>
      </w:r>
    </w:p>
    <w:p w:rsidR="00067C92" w:rsidRDefault="00067C92" w:rsidP="00067C92">
      <w:r>
        <w:t xml:space="preserve">    return </w:t>
      </w:r>
      <w:proofErr w:type="spellStart"/>
      <w:r>
        <w:t>resp</w:t>
      </w:r>
      <w:proofErr w:type="spellEnd"/>
      <w:r>
        <w:t xml:space="preserve"> + "&lt;/</w:t>
      </w:r>
      <w:proofErr w:type="spellStart"/>
      <w:r>
        <w:t>ul</w:t>
      </w:r>
      <w:proofErr w:type="spellEnd"/>
      <w:r>
        <w:t>&gt;"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</w:t>
      </w:r>
      <w:proofErr w:type="gramStart"/>
      <w:r>
        <w:t>festivals</w:t>
      </w:r>
      <w:proofErr w:type="spellEnd"/>
      <w:r>
        <w:t>(</w:t>
      </w:r>
      <w:proofErr w:type="spellStart"/>
      <w:proofErr w:type="gramEnd"/>
      <w:r>
        <w:t>cleaned_msg</w:t>
      </w:r>
      <w:proofErr w:type="spellEnd"/>
      <w:r>
        <w:t>, conn):</w:t>
      </w:r>
    </w:p>
    <w:p w:rsidR="00067C92" w:rsidRDefault="00067C92" w:rsidP="00067C92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id, title, date, venue, price FROM events WHERE category = 'Festivals'")</w:t>
      </w:r>
    </w:p>
    <w:p w:rsidR="00067C92" w:rsidRDefault="00067C92" w:rsidP="00067C92">
      <w:r>
        <w:t xml:space="preserve">    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067C92" w:rsidRDefault="00067C92" w:rsidP="00067C92">
      <w:r>
        <w:t xml:space="preserve">    if not rows: </w:t>
      </w:r>
    </w:p>
    <w:p w:rsidR="00067C92" w:rsidRDefault="00067C92" w:rsidP="00067C92">
      <w:r>
        <w:t xml:space="preserve">        return "No music festivals are cataloged currently."</w:t>
      </w:r>
    </w:p>
    <w:p w:rsidR="00067C92" w:rsidRDefault="00067C92" w:rsidP="00067C92">
      <w:r>
        <w:t xml:space="preserve">    </w:t>
      </w:r>
      <w:proofErr w:type="spellStart"/>
      <w:r>
        <w:t>resp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✨</w:t>
      </w:r>
      <w:r>
        <w:t xml:space="preserve"> **Music Festivals Active </w:t>
      </w:r>
      <w:proofErr w:type="gramStart"/>
      <w:r>
        <w:t>Records:*</w:t>
      </w:r>
      <w:proofErr w:type="gramEnd"/>
      <w:r>
        <w:t>*&lt;</w:t>
      </w:r>
      <w:proofErr w:type="spellStart"/>
      <w:r>
        <w:t>br</w:t>
      </w:r>
      <w:proofErr w:type="spellEnd"/>
      <w:r>
        <w:t>&gt;&lt;</w:t>
      </w:r>
      <w:proofErr w:type="spellStart"/>
      <w:r>
        <w:t>ul</w:t>
      </w:r>
      <w:proofErr w:type="spellEnd"/>
      <w:r>
        <w:t xml:space="preserve"> class='chat-list'&gt;"</w:t>
      </w:r>
    </w:p>
    <w:p w:rsidR="00067C92" w:rsidRDefault="00067C92" w:rsidP="00067C92">
      <w:r>
        <w:t xml:space="preserve">    for r in rows:</w:t>
      </w:r>
    </w:p>
    <w:p w:rsidR="00067C92" w:rsidRDefault="00067C92" w:rsidP="00067C92">
      <w:r>
        <w:t xml:space="preserve">        </w:t>
      </w:r>
      <w:proofErr w:type="spellStart"/>
      <w:r>
        <w:t>resp</w:t>
      </w:r>
      <w:proofErr w:type="spellEnd"/>
      <w:r>
        <w:t xml:space="preserve"> += f"&lt;li&gt;&lt;a </w:t>
      </w:r>
      <w:proofErr w:type="spellStart"/>
      <w:r>
        <w:t>href</w:t>
      </w:r>
      <w:proofErr w:type="spellEnd"/>
      <w:r>
        <w:t>='/events/{r['id']}'&gt;&lt;strong&gt;{r['title'</w:t>
      </w:r>
      <w:proofErr w:type="gramStart"/>
      <w:r>
        <w:t>]}&lt;</w:t>
      </w:r>
      <w:proofErr w:type="gramEnd"/>
      <w:r>
        <w:t>/strong&gt;&lt;/a&gt; - {r['date']} open air at {r['venue']} (${r['price']:.2f})&lt;/li&gt;"</w:t>
      </w:r>
    </w:p>
    <w:p w:rsidR="00067C92" w:rsidRDefault="00067C92" w:rsidP="00067C92">
      <w:r>
        <w:t xml:space="preserve">    return </w:t>
      </w:r>
      <w:proofErr w:type="spellStart"/>
      <w:r>
        <w:t>resp</w:t>
      </w:r>
      <w:proofErr w:type="spellEnd"/>
      <w:r>
        <w:t xml:space="preserve"> + "&lt;/</w:t>
      </w:r>
      <w:proofErr w:type="spellStart"/>
      <w:r>
        <w:t>ul</w:t>
      </w:r>
      <w:proofErr w:type="spellEnd"/>
      <w:r>
        <w:t>&gt;"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</w:t>
      </w:r>
      <w:proofErr w:type="gramStart"/>
      <w:r>
        <w:t>cheap</w:t>
      </w:r>
      <w:proofErr w:type="spellEnd"/>
      <w:r>
        <w:t>(</w:t>
      </w:r>
      <w:proofErr w:type="spellStart"/>
      <w:proofErr w:type="gramEnd"/>
      <w:r>
        <w:t>cleaned_msg</w:t>
      </w:r>
      <w:proofErr w:type="spellEnd"/>
      <w:r>
        <w:t>, conn):</w:t>
      </w:r>
    </w:p>
    <w:p w:rsidR="00067C92" w:rsidRDefault="00067C92" w:rsidP="00067C92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id, title, price, venue FROM events WHERE price &lt;= 50.0 ORDER BY price ASC")</w:t>
      </w:r>
    </w:p>
    <w:p w:rsidR="00067C92" w:rsidRDefault="00067C92" w:rsidP="00067C92">
      <w:r>
        <w:t xml:space="preserve">    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067C92" w:rsidRDefault="00067C92" w:rsidP="00067C92">
      <w:r>
        <w:t xml:space="preserve">    if not rows: </w:t>
      </w:r>
    </w:p>
    <w:p w:rsidR="00067C92" w:rsidRDefault="00067C92" w:rsidP="00067C92">
      <w:r>
        <w:t xml:space="preserve">        return "I could not find any events running below or equal to $50.00 right now."</w:t>
      </w:r>
    </w:p>
    <w:p w:rsidR="00067C92" w:rsidRDefault="00067C92" w:rsidP="00067C92">
      <w:r>
        <w:t xml:space="preserve">    </w:t>
      </w:r>
      <w:proofErr w:type="spellStart"/>
      <w:r>
        <w:t>resp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💵</w:t>
      </w:r>
      <w:r>
        <w:t xml:space="preserve"> **Affordable Budget Selection Matrix (≤ $50</w:t>
      </w:r>
      <w:proofErr w:type="gramStart"/>
      <w:r>
        <w:t>):*</w:t>
      </w:r>
      <w:proofErr w:type="gramEnd"/>
      <w:r>
        <w:t>*&lt;</w:t>
      </w:r>
      <w:proofErr w:type="spellStart"/>
      <w:r>
        <w:t>br</w:t>
      </w:r>
      <w:proofErr w:type="spellEnd"/>
      <w:r>
        <w:t>&gt;&lt;</w:t>
      </w:r>
      <w:proofErr w:type="spellStart"/>
      <w:r>
        <w:t>ul</w:t>
      </w:r>
      <w:proofErr w:type="spellEnd"/>
      <w:r>
        <w:t xml:space="preserve"> class='chat-list'&gt;"</w:t>
      </w:r>
    </w:p>
    <w:p w:rsidR="00067C92" w:rsidRDefault="00067C92" w:rsidP="00067C92">
      <w:r>
        <w:t xml:space="preserve">    for r in rows:</w:t>
      </w:r>
    </w:p>
    <w:p w:rsidR="00067C92" w:rsidRDefault="00067C92" w:rsidP="00067C92">
      <w:r>
        <w:t xml:space="preserve">        </w:t>
      </w:r>
      <w:proofErr w:type="spellStart"/>
      <w:r>
        <w:t>resp</w:t>
      </w:r>
      <w:proofErr w:type="spellEnd"/>
      <w:r>
        <w:t xml:space="preserve"> += f"&lt;li&gt;&lt;a </w:t>
      </w:r>
      <w:proofErr w:type="spellStart"/>
      <w:r>
        <w:t>href</w:t>
      </w:r>
      <w:proofErr w:type="spellEnd"/>
      <w:r>
        <w:t>='/events/{r['id']}'&gt;&lt;strong&gt;{r['title'</w:t>
      </w:r>
      <w:proofErr w:type="gramStart"/>
      <w:r>
        <w:t>]}&lt;</w:t>
      </w:r>
      <w:proofErr w:type="gramEnd"/>
      <w:r>
        <w:t>/strong&gt;&lt;/a&gt; - Only ${r['price']:.2f} at {r['venue']}&lt;/li&gt;"</w:t>
      </w:r>
    </w:p>
    <w:p w:rsidR="00067C92" w:rsidRDefault="00067C92" w:rsidP="00067C92">
      <w:r>
        <w:t xml:space="preserve">    return </w:t>
      </w:r>
      <w:proofErr w:type="spellStart"/>
      <w:r>
        <w:t>resp</w:t>
      </w:r>
      <w:proofErr w:type="spellEnd"/>
      <w:r>
        <w:t xml:space="preserve"> + "&lt;/</w:t>
      </w:r>
      <w:proofErr w:type="spellStart"/>
      <w:r>
        <w:t>ul</w:t>
      </w:r>
      <w:proofErr w:type="spellEnd"/>
      <w:r>
        <w:t>&gt;"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</w:t>
      </w:r>
      <w:proofErr w:type="gramStart"/>
      <w:r>
        <w:t>closure</w:t>
      </w:r>
      <w:proofErr w:type="spellEnd"/>
      <w:r>
        <w:t>(</w:t>
      </w:r>
      <w:proofErr w:type="spellStart"/>
      <w:proofErr w:type="gramEnd"/>
      <w:r>
        <w:t>cleaned_msg</w:t>
      </w:r>
      <w:proofErr w:type="spellEnd"/>
      <w:r>
        <w:t>, conn):</w:t>
      </w:r>
    </w:p>
    <w:p w:rsidR="00067C92" w:rsidRDefault="00067C92" w:rsidP="00067C92">
      <w:r>
        <w:t xml:space="preserve">    if "confirm" in </w:t>
      </w:r>
      <w:proofErr w:type="spellStart"/>
      <w:r>
        <w:t>cleaned_msg</w:t>
      </w:r>
      <w:proofErr w:type="spellEnd"/>
      <w:r>
        <w:t xml:space="preserve"> or "yes" in </w:t>
      </w:r>
      <w:proofErr w:type="spellStart"/>
      <w:r>
        <w:t>cleaned_msg</w:t>
      </w:r>
      <w:proofErr w:type="spellEnd"/>
      <w:r>
        <w:t>:</w:t>
      </w:r>
    </w:p>
    <w:p w:rsidR="00067C92" w:rsidRDefault="00067C92" w:rsidP="00067C92">
      <w:r>
        <w:t xml:space="preserve">        session['</w:t>
      </w:r>
      <w:proofErr w:type="spellStart"/>
      <w:r>
        <w:t>closure_intent_active</w:t>
      </w:r>
      <w:proofErr w:type="spellEnd"/>
      <w:r>
        <w:t>'] = False</w:t>
      </w:r>
    </w:p>
    <w:p w:rsidR="00067C92" w:rsidRDefault="00067C92" w:rsidP="00067C92">
      <w:r>
        <w:t xml:space="preserve">        return "</w:t>
      </w:r>
      <w:r>
        <w:rPr>
          <w:rFonts w:ascii="Segoe UI Symbol" w:hAnsi="Segoe UI Symbol" w:cs="Segoe UI Symbol"/>
        </w:rPr>
        <w:t>👋</w:t>
      </w:r>
      <w:r>
        <w:t xml:space="preserve"> Thank you for using </w:t>
      </w:r>
      <w:proofErr w:type="spellStart"/>
      <w:r>
        <w:t>EventArena</w:t>
      </w:r>
      <w:proofErr w:type="spellEnd"/>
      <w:r>
        <w:t>! This session pipeline has been safely closed. Have an amazing day!"</w:t>
      </w:r>
    </w:p>
    <w:p w:rsidR="00067C92" w:rsidRDefault="00067C92" w:rsidP="00067C92">
      <w:r>
        <w:t xml:space="preserve">    session['</w:t>
      </w:r>
      <w:proofErr w:type="spellStart"/>
      <w:r>
        <w:t>closure_intent_active</w:t>
      </w:r>
      <w:proofErr w:type="spellEnd"/>
      <w:r>
        <w:t>'] = True</w:t>
      </w:r>
    </w:p>
    <w:p w:rsidR="00067C92" w:rsidRDefault="00067C92" w:rsidP="00067C92">
      <w:r>
        <w:lastRenderedPageBreak/>
        <w:t xml:space="preserve">    return "</w:t>
      </w:r>
      <w:r>
        <w:rPr>
          <w:rFonts w:ascii="Segoe UI Symbol" w:hAnsi="Segoe UI Symbol" w:cs="Segoe UI Symbol"/>
        </w:rPr>
        <w:t>⚠</w:t>
      </w:r>
      <w:r>
        <w:t>️ **Closure Confirmation**: Are you sure you want to exit the current chat tracking system? (Type **yes** or **confirm** to quit safely)."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handle_fallback</w:t>
      </w:r>
      <w:proofErr w:type="spellEnd"/>
      <w:r>
        <w:t>(</w:t>
      </w:r>
      <w:proofErr w:type="spellStart"/>
      <w:r>
        <w:t>user_raw_msg</w:t>
      </w:r>
      <w:proofErr w:type="spellEnd"/>
      <w:r>
        <w:t>):</w:t>
      </w:r>
    </w:p>
    <w:p w:rsidR="00067C92" w:rsidRDefault="00067C92" w:rsidP="00067C92">
      <w:r>
        <w:t xml:space="preserve">    </w:t>
      </w:r>
      <w:proofErr w:type="gramStart"/>
      <w:r>
        <w:t>print(</w:t>
      </w:r>
      <w:proofErr w:type="gramEnd"/>
      <w:r>
        <w:t>f"[FALLBACK LOG] Unresolved user string encountered: '{</w:t>
      </w:r>
      <w:proofErr w:type="spellStart"/>
      <w:r>
        <w:t>user_raw_msg</w:t>
      </w:r>
      <w:proofErr w:type="spellEnd"/>
      <w:r>
        <w:t>}'")</w:t>
      </w:r>
    </w:p>
    <w:p w:rsidR="00067C92" w:rsidRDefault="00067C92" w:rsidP="00067C92">
      <w:r>
        <w:t xml:space="preserve">    session['</w:t>
      </w:r>
      <w:proofErr w:type="spellStart"/>
      <w:r>
        <w:t>miss_counter</w:t>
      </w:r>
      <w:proofErr w:type="spellEnd"/>
      <w:r>
        <w:t xml:space="preserve">'] = </w:t>
      </w:r>
      <w:proofErr w:type="spellStart"/>
      <w:proofErr w:type="gramStart"/>
      <w:r>
        <w:t>session.get</w:t>
      </w:r>
      <w:proofErr w:type="spellEnd"/>
      <w:r>
        <w:t>(</w:t>
      </w:r>
      <w:proofErr w:type="gramEnd"/>
      <w:r>
        <w:t>'</w:t>
      </w:r>
      <w:proofErr w:type="spellStart"/>
      <w:r>
        <w:t>miss_counter</w:t>
      </w:r>
      <w:proofErr w:type="spellEnd"/>
      <w:r>
        <w:t>', 0) + 1</w:t>
      </w:r>
    </w:p>
    <w:p w:rsidR="00067C92" w:rsidRDefault="00067C92" w:rsidP="00067C92">
      <w:r>
        <w:t xml:space="preserve">    </w:t>
      </w:r>
      <w:proofErr w:type="spellStart"/>
      <w:r>
        <w:t>base_fallback</w:t>
      </w:r>
      <w:proofErr w:type="spellEnd"/>
      <w:r>
        <w:t xml:space="preserve"> = ("</w:t>
      </w:r>
      <w:r>
        <w:rPr>
          <w:rFonts w:ascii="Calibri" w:hAnsi="Calibri" w:cs="Calibri"/>
        </w:rPr>
        <w:t>🤔</w:t>
      </w:r>
      <w:r>
        <w:t xml:space="preserve"> I couldn't quite map that </w:t>
      </w:r>
      <w:proofErr w:type="gramStart"/>
      <w:r>
        <w:t>request.&lt;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&gt;**What I can do:** I can search live sports, find concerts, track open-air festivals, or isolate cheap admission rates.")</w:t>
      </w:r>
    </w:p>
    <w:p w:rsidR="00067C92" w:rsidRDefault="00067C92" w:rsidP="00067C92">
      <w:r>
        <w:t xml:space="preserve">    if session['</w:t>
      </w:r>
      <w:proofErr w:type="spellStart"/>
      <w:r>
        <w:t>miss_counter</w:t>
      </w:r>
      <w:proofErr w:type="spellEnd"/>
      <w:r>
        <w:t>'] &gt;= 3:</w:t>
      </w:r>
    </w:p>
    <w:p w:rsidR="00067C92" w:rsidRDefault="00067C92" w:rsidP="00067C92">
      <w:r>
        <w:t xml:space="preserve">        return f"{</w:t>
      </w:r>
      <w:proofErr w:type="spellStart"/>
      <w:r>
        <w:t>base_</w:t>
      </w:r>
      <w:proofErr w:type="gramStart"/>
      <w:r>
        <w:t>fallback</w:t>
      </w:r>
      <w:proofErr w:type="spellEnd"/>
      <w:r>
        <w:t>}&lt;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rPr>
          <w:rFonts w:ascii="Segoe UI Symbol" w:hAnsi="Segoe UI Symbol" w:cs="Segoe UI Symbol"/>
        </w:rPr>
        <w:t>🚨</w:t>
      </w:r>
      <w:r>
        <w:t xml:space="preserve"> *Notice*: I see you're having trouble finding an answer. Would you like me to connect you with an **</w:t>
      </w:r>
      <w:proofErr w:type="spellStart"/>
      <w:r>
        <w:t>EventArena</w:t>
      </w:r>
      <w:proofErr w:type="spellEnd"/>
      <w:r>
        <w:t xml:space="preserve"> Human Support representative**?"</w:t>
      </w:r>
    </w:p>
    <w:p w:rsidR="00067C92" w:rsidRDefault="00067C92" w:rsidP="00067C92">
      <w:r>
        <w:t xml:space="preserve">    return </w:t>
      </w:r>
      <w:proofErr w:type="spellStart"/>
      <w:r>
        <w:t>base_fallback</w:t>
      </w:r>
      <w:proofErr w:type="spellEnd"/>
    </w:p>
    <w:p w:rsidR="00067C92" w:rsidRDefault="00067C92" w:rsidP="00067C92"/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>
      <w:r>
        <w:t># 3. ROUTER MAP CONTROLLER &amp; ROUTING PIPELINE</w:t>
      </w:r>
    </w:p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/>
    <w:p w:rsidR="00067C92" w:rsidRDefault="00067C92" w:rsidP="00067C92">
      <w:r>
        <w:t>INTENT_ROUTER_MAP = [</w:t>
      </w:r>
    </w:p>
    <w:p w:rsidR="00067C92" w:rsidRDefault="00067C92" w:rsidP="00067C92">
      <w:r>
        <w:t xml:space="preserve">    (r'\b(</w:t>
      </w:r>
      <w:proofErr w:type="spellStart"/>
      <w:r>
        <w:t>exit|quit|bye|goodbye|</w:t>
      </w:r>
      <w:proofErr w:type="gramStart"/>
      <w:r>
        <w:t>close</w:t>
      </w:r>
      <w:proofErr w:type="spellEnd"/>
      <w:r>
        <w:t>)\</w:t>
      </w:r>
      <w:proofErr w:type="gramEnd"/>
      <w:r>
        <w:t xml:space="preserve">b', </w:t>
      </w:r>
      <w:proofErr w:type="spellStart"/>
      <w:r>
        <w:t>handle_closure</w:t>
      </w:r>
      <w:proofErr w:type="spellEnd"/>
      <w:r>
        <w:t>),</w:t>
      </w:r>
    </w:p>
    <w:p w:rsidR="00067C92" w:rsidRDefault="00067C92" w:rsidP="00067C92">
      <w:r>
        <w:t xml:space="preserve">    (r'\b(</w:t>
      </w:r>
      <w:proofErr w:type="spellStart"/>
      <w:r>
        <w:t>hi|hello|hey|</w:t>
      </w:r>
      <w:proofErr w:type="gramStart"/>
      <w:r>
        <w:t>greetings</w:t>
      </w:r>
      <w:proofErr w:type="spellEnd"/>
      <w:r>
        <w:t>)\</w:t>
      </w:r>
      <w:proofErr w:type="gramEnd"/>
      <w:r>
        <w:t xml:space="preserve">b', </w:t>
      </w:r>
      <w:proofErr w:type="spellStart"/>
      <w:r>
        <w:t>handle_greeting</w:t>
      </w:r>
      <w:proofErr w:type="spellEnd"/>
      <w:r>
        <w:t>),</w:t>
      </w:r>
    </w:p>
    <w:p w:rsidR="00067C92" w:rsidRDefault="00067C92" w:rsidP="00067C92">
      <w:r>
        <w:t xml:space="preserve">    (r'\b(</w:t>
      </w:r>
      <w:proofErr w:type="spellStart"/>
      <w:r>
        <w:t>help|guide|actions|</w:t>
      </w:r>
      <w:proofErr w:type="gramStart"/>
      <w:r>
        <w:t>do</w:t>
      </w:r>
      <w:proofErr w:type="spellEnd"/>
      <w:r>
        <w:t>)\</w:t>
      </w:r>
      <w:proofErr w:type="gramEnd"/>
      <w:r>
        <w:t xml:space="preserve">b', </w:t>
      </w:r>
      <w:proofErr w:type="spellStart"/>
      <w:r>
        <w:t>handle_help</w:t>
      </w:r>
      <w:proofErr w:type="spellEnd"/>
      <w:r>
        <w:t>),</w:t>
      </w:r>
    </w:p>
    <w:p w:rsidR="00067C92" w:rsidRDefault="00067C92" w:rsidP="00067C92">
      <w:r>
        <w:t xml:space="preserve">    (r'\b(sport)\b', </w:t>
      </w:r>
      <w:proofErr w:type="spellStart"/>
      <w:r>
        <w:t>handle_sports</w:t>
      </w:r>
      <w:proofErr w:type="spellEnd"/>
      <w:r>
        <w:t>),</w:t>
      </w:r>
    </w:p>
    <w:p w:rsidR="00067C92" w:rsidRDefault="00067C92" w:rsidP="00067C92">
      <w:r>
        <w:t xml:space="preserve">    (r'\b(concert)\b', </w:t>
      </w:r>
      <w:proofErr w:type="spellStart"/>
      <w:r>
        <w:t>handle_concerts</w:t>
      </w:r>
      <w:proofErr w:type="spellEnd"/>
      <w:r>
        <w:t>),</w:t>
      </w:r>
    </w:p>
    <w:p w:rsidR="00067C92" w:rsidRDefault="00067C92" w:rsidP="00067C92">
      <w:r>
        <w:t xml:space="preserve">    (r'\b(festival)\b', </w:t>
      </w:r>
      <w:proofErr w:type="spellStart"/>
      <w:r>
        <w:t>handle_festivals</w:t>
      </w:r>
      <w:proofErr w:type="spellEnd"/>
      <w:r>
        <w:t>),</w:t>
      </w:r>
    </w:p>
    <w:p w:rsidR="00067C92" w:rsidRDefault="00067C92" w:rsidP="00067C92">
      <w:r>
        <w:t xml:space="preserve">    (r'\b(cheap)\b', </w:t>
      </w:r>
      <w:proofErr w:type="spellStart"/>
      <w:r>
        <w:t>handle_cheap</w:t>
      </w:r>
      <w:proofErr w:type="spellEnd"/>
      <w:r>
        <w:t>)</w:t>
      </w:r>
    </w:p>
    <w:p w:rsidR="00067C92" w:rsidRDefault="00067C92" w:rsidP="00067C92">
      <w:r>
        <w:t>]</w:t>
      </w:r>
    </w:p>
    <w:p w:rsidR="00067C92" w:rsidRDefault="00067C92" w:rsidP="00067C92"/>
    <w:p w:rsidR="00067C92" w:rsidRDefault="00067C92" w:rsidP="00067C92">
      <w:proofErr w:type="spellStart"/>
      <w:r>
        <w:t>def</w:t>
      </w:r>
      <w:proofErr w:type="spellEnd"/>
      <w:r>
        <w:t xml:space="preserve"> </w:t>
      </w:r>
      <w:proofErr w:type="spellStart"/>
      <w:r>
        <w:t>master_router</w:t>
      </w:r>
      <w:proofErr w:type="spellEnd"/>
      <w:r>
        <w:t>(</w:t>
      </w:r>
      <w:proofErr w:type="spellStart"/>
      <w:r>
        <w:t>user_message</w:t>
      </w:r>
      <w:proofErr w:type="spellEnd"/>
      <w:r>
        <w:t>):</w:t>
      </w:r>
    </w:p>
    <w:p w:rsidR="00067C92" w:rsidRDefault="00067C92" w:rsidP="00067C92">
      <w:r>
        <w:t xml:space="preserve">    cleaned = </w:t>
      </w:r>
      <w:proofErr w:type="spellStart"/>
      <w:r>
        <w:t>normalize_text</w:t>
      </w:r>
      <w:proofErr w:type="spellEnd"/>
      <w:r>
        <w:t>(</w:t>
      </w:r>
      <w:proofErr w:type="spellStart"/>
      <w:r>
        <w:t>user_message</w:t>
      </w:r>
      <w:proofErr w:type="spellEnd"/>
      <w:r>
        <w:t>)</w:t>
      </w:r>
    </w:p>
    <w:p w:rsidR="00067C92" w:rsidRDefault="00067C92" w:rsidP="00067C92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067C92" w:rsidRDefault="00067C92" w:rsidP="00067C92">
      <w:r>
        <w:t xml:space="preserve">    if </w:t>
      </w:r>
      <w:proofErr w:type="spellStart"/>
      <w:proofErr w:type="gramStart"/>
      <w:r>
        <w:t>session.get</w:t>
      </w:r>
      <w:proofErr w:type="spellEnd"/>
      <w:r>
        <w:t>(</w:t>
      </w:r>
      <w:proofErr w:type="gramEnd"/>
      <w:r>
        <w:t>'</w:t>
      </w:r>
      <w:proofErr w:type="spellStart"/>
      <w:r>
        <w:t>closure_intent_active</w:t>
      </w:r>
      <w:proofErr w:type="spellEnd"/>
      <w:r>
        <w:t>', False):</w:t>
      </w:r>
    </w:p>
    <w:p w:rsidR="00067C92" w:rsidRDefault="00067C92" w:rsidP="00067C92">
      <w:r>
        <w:t xml:space="preserve">        response = </w:t>
      </w:r>
      <w:proofErr w:type="spellStart"/>
      <w:r>
        <w:t>handle_</w:t>
      </w:r>
      <w:proofErr w:type="gramStart"/>
      <w:r>
        <w:t>closure</w:t>
      </w:r>
      <w:proofErr w:type="spellEnd"/>
      <w:r>
        <w:t>(</w:t>
      </w:r>
      <w:proofErr w:type="gramEnd"/>
      <w:r>
        <w:t>cleaned, conn)</w:t>
      </w:r>
    </w:p>
    <w:p w:rsidR="00067C92" w:rsidRDefault="00067C92" w:rsidP="00067C92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067C92" w:rsidRDefault="00067C92" w:rsidP="00067C92">
      <w:r>
        <w:t xml:space="preserve">        return response</w:t>
      </w:r>
    </w:p>
    <w:p w:rsidR="00067C92" w:rsidRDefault="00067C92" w:rsidP="00067C92">
      <w:r>
        <w:t xml:space="preserve">    for </w:t>
      </w:r>
      <w:proofErr w:type="spellStart"/>
      <w:r>
        <w:t>regex_pattern</w:t>
      </w:r>
      <w:proofErr w:type="spellEnd"/>
      <w:r>
        <w:t xml:space="preserve">, </w:t>
      </w:r>
      <w:proofErr w:type="spellStart"/>
      <w:r>
        <w:t>handler_function</w:t>
      </w:r>
      <w:proofErr w:type="spellEnd"/>
      <w:r>
        <w:t xml:space="preserve"> in INTENT_ROUTER_MAP:</w:t>
      </w:r>
    </w:p>
    <w:p w:rsidR="00067C92" w:rsidRDefault="00067C92" w:rsidP="00067C92">
      <w:r>
        <w:t xml:space="preserve">        if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regex_pattern</w:t>
      </w:r>
      <w:proofErr w:type="spellEnd"/>
      <w:r>
        <w:t>, cleaned):</w:t>
      </w:r>
    </w:p>
    <w:p w:rsidR="00067C92" w:rsidRDefault="00067C92" w:rsidP="00067C92">
      <w:r>
        <w:t xml:space="preserve">            session['</w:t>
      </w:r>
      <w:proofErr w:type="spellStart"/>
      <w:r>
        <w:t>miss_counter</w:t>
      </w:r>
      <w:proofErr w:type="spellEnd"/>
      <w:r>
        <w:t>'] = 0</w:t>
      </w:r>
    </w:p>
    <w:p w:rsidR="00067C92" w:rsidRDefault="00067C92" w:rsidP="00067C92">
      <w:r>
        <w:t xml:space="preserve">            response = </w:t>
      </w:r>
      <w:proofErr w:type="spellStart"/>
      <w:r>
        <w:t>handler_</w:t>
      </w:r>
      <w:proofErr w:type="gramStart"/>
      <w:r>
        <w:t>function</w:t>
      </w:r>
      <w:proofErr w:type="spellEnd"/>
      <w:r>
        <w:t>(</w:t>
      </w:r>
      <w:proofErr w:type="gramEnd"/>
      <w:r>
        <w:t>cleaned, conn)</w:t>
      </w:r>
    </w:p>
    <w:p w:rsidR="00067C92" w:rsidRDefault="00067C92" w:rsidP="00067C92">
      <w:r>
        <w:t xml:space="preserve">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067C92" w:rsidRDefault="00067C92" w:rsidP="00067C92">
      <w:r>
        <w:t xml:space="preserve">            return response</w:t>
      </w:r>
    </w:p>
    <w:p w:rsidR="00067C92" w:rsidRDefault="00067C92" w:rsidP="00067C92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067C92" w:rsidRDefault="00067C92" w:rsidP="00067C92">
      <w:r>
        <w:t xml:space="preserve">    return </w:t>
      </w:r>
      <w:proofErr w:type="spellStart"/>
      <w:r>
        <w:t>handle_fallback</w:t>
      </w:r>
      <w:proofErr w:type="spellEnd"/>
      <w:r>
        <w:t>(</w:t>
      </w:r>
      <w:proofErr w:type="spellStart"/>
      <w:r>
        <w:t>user_message</w:t>
      </w:r>
      <w:proofErr w:type="spellEnd"/>
      <w:r>
        <w:t>)</w:t>
      </w:r>
    </w:p>
    <w:p w:rsidR="00067C92" w:rsidRDefault="00067C92" w:rsidP="00067C92"/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>
      <w:r>
        <w:t># 4. EMBEDDED GRAPHICS STYLESHEET (CSS)</w:t>
      </w:r>
    </w:p>
    <w:p w:rsidR="00067C92" w:rsidRDefault="00067C92" w:rsidP="00067C92">
      <w:r>
        <w:t># ==============================================================================</w:t>
      </w:r>
    </w:p>
    <w:p w:rsidR="00067C92" w:rsidRDefault="00067C92" w:rsidP="00067C92">
      <w:r>
        <w:t>CSS_STYLE = """</w:t>
      </w:r>
    </w:p>
    <w:p w:rsidR="00067C92" w:rsidRDefault="00067C92" w:rsidP="00067C92">
      <w:proofErr w:type="gramStart"/>
      <w:r>
        <w:t>:root</w:t>
      </w:r>
      <w:proofErr w:type="gramEnd"/>
      <w:r>
        <w:t xml:space="preserve"> {</w:t>
      </w:r>
    </w:p>
    <w:p w:rsidR="00067C92" w:rsidRDefault="00067C92" w:rsidP="00067C92">
      <w:r>
        <w:lastRenderedPageBreak/>
        <w:t xml:space="preserve">    --</w:t>
      </w:r>
      <w:proofErr w:type="spellStart"/>
      <w:r>
        <w:t>bg</w:t>
      </w:r>
      <w:proofErr w:type="spellEnd"/>
      <w:r>
        <w:t>-dark: #0f172a; --panel-dark: #1e293b; --border-color: #334155;</w:t>
      </w:r>
    </w:p>
    <w:p w:rsidR="00067C92" w:rsidRDefault="00067C92" w:rsidP="00067C92">
      <w:r>
        <w:t xml:space="preserve">    --primary-color: #3b82f6; --primary-hover: #2563eb; --accent-green: #10b981;</w:t>
      </w:r>
    </w:p>
    <w:p w:rsidR="00067C92" w:rsidRDefault="00067C92" w:rsidP="00067C92">
      <w:r>
        <w:t xml:space="preserve">    --text-main: #f8fafc; --text-muted: #94a3b8;</w:t>
      </w:r>
    </w:p>
    <w:p w:rsidR="00067C92" w:rsidRDefault="00067C92" w:rsidP="00067C92">
      <w:r>
        <w:t>}</w:t>
      </w:r>
    </w:p>
    <w:p w:rsidR="00067C92" w:rsidRDefault="00067C92" w:rsidP="00067C92">
      <w:r>
        <w:t xml:space="preserve">* </w:t>
      </w:r>
      <w:proofErr w:type="gramStart"/>
      <w:r>
        <w:t>{ box</w:t>
      </w:r>
      <w:proofErr w:type="gramEnd"/>
      <w:r>
        <w:t>-sizing: border-box; margin: 0; padding: 0; font-family: 'Segoe UI', system-</w:t>
      </w:r>
      <w:proofErr w:type="spellStart"/>
      <w:r>
        <w:t>ui</w:t>
      </w:r>
      <w:proofErr w:type="spellEnd"/>
      <w:r>
        <w:t>, sans-serif; }</w:t>
      </w:r>
    </w:p>
    <w:p w:rsidR="00067C92" w:rsidRDefault="00067C92" w:rsidP="00067C92">
      <w:r>
        <w:t xml:space="preserve">body </w:t>
      </w:r>
      <w:proofErr w:type="gramStart"/>
      <w:r>
        <w:t>{ background</w:t>
      </w:r>
      <w:proofErr w:type="gramEnd"/>
      <w:r>
        <w:t xml:space="preserve">-color: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-dark); color: </w:t>
      </w:r>
      <w:proofErr w:type="spellStart"/>
      <w:r>
        <w:t>var</w:t>
      </w:r>
      <w:proofErr w:type="spellEnd"/>
      <w:r>
        <w:t>(--text-main); display: flex; flex-direction: column; min-height: 100vh; }</w:t>
      </w:r>
    </w:p>
    <w:p w:rsidR="00067C92" w:rsidRDefault="00067C92" w:rsidP="00067C92">
      <w:r>
        <w:t xml:space="preserve">.container </w:t>
      </w:r>
      <w:proofErr w:type="gramStart"/>
      <w:r>
        <w:t>{ max</w:t>
      </w:r>
      <w:proofErr w:type="gramEnd"/>
      <w:r>
        <w:t>-width: 1200px; margin: 0 auto; padding: 0 20px; width: 100%; }</w:t>
      </w:r>
    </w:p>
    <w:p w:rsidR="00067C92" w:rsidRDefault="00067C92" w:rsidP="00067C92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 background-color: </w:t>
      </w:r>
      <w:proofErr w:type="spellStart"/>
      <w:r>
        <w:t>var</w:t>
      </w:r>
      <w:proofErr w:type="spellEnd"/>
      <w:r>
        <w:t xml:space="preserve">(--panel-dark); border-bottom: 1px solid </w:t>
      </w:r>
      <w:proofErr w:type="spellStart"/>
      <w:r>
        <w:t>var</w:t>
      </w:r>
      <w:proofErr w:type="spellEnd"/>
      <w:r>
        <w:t>(--border-color); padding: 15px 0; }</w:t>
      </w:r>
    </w:p>
    <w:p w:rsidR="00067C92" w:rsidRDefault="00067C92" w:rsidP="00067C92">
      <w:r>
        <w:t>.</w:t>
      </w:r>
      <w:proofErr w:type="spellStart"/>
      <w:r>
        <w:t>nav</w:t>
      </w:r>
      <w:proofErr w:type="spellEnd"/>
      <w:r>
        <w:t xml:space="preserve">-container </w:t>
      </w:r>
      <w:proofErr w:type="gramStart"/>
      <w:r>
        <w:t>{ display</w:t>
      </w:r>
      <w:proofErr w:type="gramEnd"/>
      <w:r>
        <w:t>: flex; justify-content: space-between; align-items: center; }</w:t>
      </w:r>
    </w:p>
    <w:p w:rsidR="00067C92" w:rsidRDefault="00067C92" w:rsidP="00067C92">
      <w:proofErr w:type="gramStart"/>
      <w:r>
        <w:t>.brand</w:t>
      </w:r>
      <w:proofErr w:type="gramEnd"/>
      <w:r>
        <w:t xml:space="preserve">-logo { font-size: 1.5rem; font-weight: 700; color: </w:t>
      </w:r>
      <w:proofErr w:type="spellStart"/>
      <w:r>
        <w:t>var</w:t>
      </w:r>
      <w:proofErr w:type="spellEnd"/>
      <w:r>
        <w:t>(--text-main); text-decoration: none; }</w:t>
      </w:r>
    </w:p>
    <w:p w:rsidR="00067C92" w:rsidRDefault="00067C92" w:rsidP="00067C92">
      <w:proofErr w:type="gramStart"/>
      <w:r>
        <w:t>.brand</w:t>
      </w:r>
      <w:proofErr w:type="gramEnd"/>
      <w:r>
        <w:t xml:space="preserve">-logo span { color: </w:t>
      </w:r>
      <w:proofErr w:type="spellStart"/>
      <w:r>
        <w:t>var</w:t>
      </w:r>
      <w:proofErr w:type="spellEnd"/>
      <w:r>
        <w:t>(--primary-color); }</w:t>
      </w:r>
    </w:p>
    <w:p w:rsidR="00A9204E" w:rsidRPr="00067C92" w:rsidRDefault="00067C92" w:rsidP="00067C92">
      <w:r>
        <w:t>.</w:t>
      </w:r>
      <w:proofErr w:type="spellStart"/>
      <w:r>
        <w:t>nav</w:t>
      </w:r>
      <w:proofErr w:type="spellEnd"/>
      <w:r>
        <w:t xml:space="preserve">-links a </w:t>
      </w:r>
      <w:proofErr w:type="gramStart"/>
      <w:r>
        <w:t>{ 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(--text-main); text-decoration: none; margin-left: 20px; font-weight: 500; }</w:t>
      </w:r>
      <w:bookmarkStart w:id="0" w:name="_GoBack"/>
      <w:bookmarkEnd w:id="0"/>
    </w:p>
    <w:sectPr w:rsidR="00A9204E" w:rsidRPr="00067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C92"/>
    <w:rsid w:val="00067C92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8B738-0957-46C6-91F6-FA4EE888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3</TotalTime>
  <Pages>5</Pages>
  <Words>1423</Words>
  <Characters>8114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2026-10-22T08:57:00Z</dcterms:created>
  <dcterms:modified xsi:type="dcterms:W3CDTF">2026-10-22T09:00:00Z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